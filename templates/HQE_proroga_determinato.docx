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A7897" w14:textId="77777777" w:rsidR="0091726F" w:rsidRPr="00894F58" w:rsidRDefault="0091726F" w:rsidP="0091726F">
      <w:pPr>
        <w:rPr>
          <w:rFonts w:ascii="Bookman Old Style" w:hAnsi="Bookman Old Style"/>
        </w:rPr>
      </w:pPr>
    </w:p>
    <w:p w14:paraId="6AC11A69" w14:textId="561C10C2" w:rsidR="0091726F" w:rsidRDefault="00397836" w:rsidP="0091726F">
      <w:pPr>
        <w:rPr>
          <w:rFonts w:ascii="Bookman Old Style" w:hAnsi="Bookman Old Style"/>
        </w:rPr>
      </w:pPr>
      <w:r w:rsidRPr="00894F58">
        <w:rPr>
          <w:rFonts w:ascii="Bookman Old Style" w:hAnsi="Bookman Old Style"/>
        </w:rPr>
        <w:tab/>
      </w:r>
      <w:r w:rsidRPr="00894F58">
        <w:rPr>
          <w:rFonts w:ascii="Bookman Old Style" w:hAnsi="Bookman Old Style"/>
        </w:rPr>
        <w:tab/>
      </w:r>
      <w:r w:rsidRPr="00894F58">
        <w:rPr>
          <w:rFonts w:ascii="Bookman Old Style" w:hAnsi="Bookman Old Style"/>
        </w:rPr>
        <w:tab/>
      </w:r>
      <w:r w:rsidRPr="00894F58">
        <w:rPr>
          <w:rFonts w:ascii="Bookman Old Style" w:hAnsi="Bookman Old Style"/>
        </w:rPr>
        <w:tab/>
      </w:r>
      <w:r w:rsidRPr="00894F58">
        <w:rPr>
          <w:rFonts w:ascii="Bookman Old Style" w:hAnsi="Bookman Old Style"/>
        </w:rPr>
        <w:tab/>
      </w:r>
      <w:r w:rsidRPr="00894F58">
        <w:rPr>
          <w:rFonts w:ascii="Bookman Old Style" w:hAnsi="Bookman Old Style"/>
        </w:rPr>
        <w:tab/>
      </w:r>
      <w:r w:rsidRPr="00894F58">
        <w:rPr>
          <w:rFonts w:ascii="Bookman Old Style" w:hAnsi="Bookman Old Style"/>
        </w:rPr>
        <w:tab/>
      </w:r>
      <w:r>
        <w:rPr>
          <w:rFonts w:ascii="Bookman Old Style" w:hAnsi="Bookman Old Style"/>
        </w:rPr>
        <w:t xml:space="preserve">                             </w:t>
      </w:r>
      <w:proofErr w:type="spellStart"/>
      <w:r>
        <w:rPr>
          <w:rFonts w:ascii="Bookman Old Style" w:hAnsi="Bookman Old Style"/>
        </w:rPr>
        <w:t>Egr.</w:t>
      </w:r>
      <w:r w:rsidRPr="00894F58">
        <w:rPr>
          <w:rFonts w:ascii="Bookman Old Style" w:hAnsi="Bookman Old Style"/>
        </w:rPr>
        <w:t>Sig</w:t>
      </w:r>
      <w:proofErr w:type="spellEnd"/>
      <w:r w:rsidRPr="00894F58">
        <w:rPr>
          <w:rFonts w:ascii="Bookman Old Style" w:hAnsi="Bookman Old Style"/>
        </w:rPr>
        <w:t>.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          </w:t>
      </w:r>
      <w:r>
        <w:rPr>
          <w:rFonts w:ascii="Bookman Old Style" w:hAnsi="Bookman Old Style"/>
        </w:rPr>
        <w:t xml:space="preserve"> </w:t>
      </w:r>
      <w:r w:rsidR="00450107">
        <w:rPr>
          <w:rFonts w:ascii="Bookman Old Style" w:hAnsi="Bookman Old Style"/>
        </w:rPr>
        <w:t>{{</w:t>
      </w:r>
      <w:r w:rsidRPr="00D17A5B">
        <w:rPr>
          <w:rFonts w:ascii="Bookman Old Style" w:hAnsi="Bookman Old Style"/>
          <w:b/>
          <w:highlight w:val="yellow"/>
        </w:rPr>
        <w:t>MARIO ROSSI</w:t>
      </w:r>
      <w:r w:rsidR="00450107">
        <w:rPr>
          <w:rFonts w:ascii="Bookman Old Style" w:hAnsi="Bookman Old Style"/>
          <w:b/>
        </w:rPr>
        <w:t>}}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</w:p>
    <w:p w14:paraId="0D1F1B05" w14:textId="77777777" w:rsidR="0091726F" w:rsidRPr="00894F58" w:rsidRDefault="00397836" w:rsidP="0091726F">
      <w:pPr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</w:p>
    <w:p w14:paraId="7D5C3F5E" w14:textId="30FBC3C0" w:rsidR="0091726F" w:rsidRDefault="00397836" w:rsidP="0091726F">
      <w:pPr>
        <w:rPr>
          <w:rFonts w:ascii="Bookman Old Style" w:hAnsi="Bookman Old Style"/>
        </w:rPr>
      </w:pPr>
      <w:r w:rsidRPr="00894F58">
        <w:rPr>
          <w:rFonts w:ascii="Bookman Old Style" w:hAnsi="Bookman Old Style"/>
        </w:rPr>
        <w:t>Milano</w:t>
      </w:r>
      <w:r w:rsidRPr="00450107">
        <w:rPr>
          <w:rFonts w:ascii="Bookman Old Style" w:hAnsi="Bookman Old Style"/>
        </w:rPr>
        <w:t xml:space="preserve">, </w:t>
      </w:r>
      <w:r w:rsidR="00450107">
        <w:rPr>
          <w:rFonts w:ascii="Bookman Old Style" w:hAnsi="Bookman Old Style"/>
        </w:rPr>
        <w:t>{{</w:t>
      </w:r>
      <w:r>
        <w:rPr>
          <w:rFonts w:ascii="Bookman Old Style" w:hAnsi="Bookman Old Style"/>
          <w:highlight w:val="yellow"/>
        </w:rPr>
        <w:t>14</w:t>
      </w:r>
      <w:r w:rsidRPr="00D17A5B">
        <w:rPr>
          <w:rFonts w:ascii="Bookman Old Style" w:hAnsi="Bookman Old Style"/>
          <w:highlight w:val="yellow"/>
        </w:rPr>
        <w:t>/</w:t>
      </w:r>
      <w:r>
        <w:rPr>
          <w:rFonts w:ascii="Bookman Old Style" w:hAnsi="Bookman Old Style"/>
          <w:highlight w:val="yellow"/>
        </w:rPr>
        <w:t>04</w:t>
      </w:r>
      <w:r w:rsidRPr="00D17A5B">
        <w:rPr>
          <w:rFonts w:ascii="Bookman Old Style" w:hAnsi="Bookman Old Style"/>
          <w:highlight w:val="yellow"/>
        </w:rPr>
        <w:t>/202</w:t>
      </w:r>
      <w:r w:rsidRPr="000F67DF">
        <w:rPr>
          <w:rFonts w:ascii="Bookman Old Style" w:hAnsi="Bookman Old Style"/>
          <w:highlight w:val="yellow"/>
        </w:rPr>
        <w:t>6</w:t>
      </w:r>
      <w:r w:rsidR="00450107">
        <w:rPr>
          <w:rFonts w:ascii="Bookman Old Style" w:hAnsi="Bookman Old Style"/>
        </w:rPr>
        <w:t>}}</w:t>
      </w:r>
    </w:p>
    <w:p w14:paraId="56F7EDF6" w14:textId="77777777" w:rsidR="0091726F" w:rsidRPr="00894F58" w:rsidRDefault="0091726F" w:rsidP="0091726F">
      <w:pPr>
        <w:rPr>
          <w:rFonts w:ascii="Bookman Old Style" w:hAnsi="Bookman Old Style"/>
        </w:rPr>
      </w:pPr>
    </w:p>
    <w:p w14:paraId="0070D71B" w14:textId="77777777" w:rsidR="0091726F" w:rsidRDefault="00397836" w:rsidP="0091726F">
      <w:pPr>
        <w:jc w:val="both"/>
        <w:rPr>
          <w:rFonts w:ascii="Bookman Old Style" w:hAnsi="Bookman Old Style"/>
          <w:b/>
          <w:u w:val="single"/>
        </w:rPr>
      </w:pPr>
      <w:r>
        <w:rPr>
          <w:rFonts w:ascii="Bookman Old Style" w:hAnsi="Bookman Old Style"/>
          <w:b/>
          <w:u w:val="single"/>
        </w:rPr>
        <w:t>OGGETTO: PROROGA CONTRATTO A TEMPO DETERMINATO</w:t>
      </w:r>
    </w:p>
    <w:p w14:paraId="03F8C708" w14:textId="713969EA" w:rsidR="0091726F" w:rsidRDefault="00397836" w:rsidP="0091726F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Con la presente si comunica la proroga del Suo contratto a tempo determinato, instaurato in data </w:t>
      </w:r>
      <w:r w:rsidR="00450107">
        <w:rPr>
          <w:rFonts w:ascii="Bookman Old Style" w:hAnsi="Bookman Old Style"/>
        </w:rPr>
        <w:t>{{</w:t>
      </w:r>
      <w:r w:rsidRPr="00D17A5B">
        <w:rPr>
          <w:rFonts w:ascii="Bookman Old Style" w:hAnsi="Bookman Old Style"/>
          <w:highlight w:val="yellow"/>
        </w:rPr>
        <w:t>06 dicembre 2021, sino a tutto il 31 dicembre 202</w:t>
      </w:r>
      <w:r w:rsidRPr="000F67DF">
        <w:rPr>
          <w:rFonts w:ascii="Bookman Old Style" w:hAnsi="Bookman Old Style"/>
          <w:highlight w:val="yellow"/>
        </w:rPr>
        <w:t>6</w:t>
      </w:r>
      <w:r w:rsidR="00450107">
        <w:rPr>
          <w:rFonts w:ascii="Bookman Old Style" w:hAnsi="Bookman Old Style"/>
        </w:rPr>
        <w:t>}}</w:t>
      </w:r>
      <w:r>
        <w:rPr>
          <w:rFonts w:ascii="Bookman Old Style" w:hAnsi="Bookman Old Style"/>
        </w:rPr>
        <w:t xml:space="preserve">, ai sensi e per gli effetti di cui agli articoli 19 e seguenti del </w:t>
      </w:r>
      <w:proofErr w:type="spellStart"/>
      <w:r>
        <w:rPr>
          <w:rFonts w:ascii="Bookman Old Style" w:hAnsi="Bookman Old Style"/>
        </w:rPr>
        <w:t>D.Lgs.</w:t>
      </w:r>
      <w:proofErr w:type="spellEnd"/>
      <w:r>
        <w:rPr>
          <w:rFonts w:ascii="Bookman Old Style" w:hAnsi="Bookman Old Style"/>
        </w:rPr>
        <w:t xml:space="preserve"> n. 81/2015, come modificato dall’articolo 1, DL n. 87/2018.</w:t>
      </w:r>
    </w:p>
    <w:p w14:paraId="79F8356D" w14:textId="77777777" w:rsidR="0091726F" w:rsidRPr="00CF0D2B" w:rsidRDefault="00397836" w:rsidP="0091726F">
      <w:pPr>
        <w:jc w:val="both"/>
        <w:rPr>
          <w:rFonts w:ascii="Bookman Old Style" w:hAnsi="Bookman Old Style"/>
        </w:rPr>
      </w:pPr>
      <w:r w:rsidRPr="00CF0D2B">
        <w:rPr>
          <w:rFonts w:ascii="Bookman Old Style" w:hAnsi="Bookman Old Style"/>
        </w:rPr>
        <w:t xml:space="preserve">Causale: </w:t>
      </w:r>
      <w:r w:rsidRPr="00CF0D2B">
        <w:rPr>
          <w:rFonts w:ascii="Bookman Old Style" w:hAnsi="Bookman Old Style"/>
          <w:bCs/>
          <w:color w:val="212529"/>
          <w:spacing w:val="1"/>
        </w:rPr>
        <w:t>esigenze connesse a incrementi temporanei, significativi e non programmabili, dell'attività ordinaria</w:t>
      </w:r>
    </w:p>
    <w:p w14:paraId="422692C9" w14:textId="77777777" w:rsidR="0091726F" w:rsidRPr="00894F58" w:rsidRDefault="00397836" w:rsidP="0091726F">
      <w:pPr>
        <w:jc w:val="both"/>
        <w:rPr>
          <w:rFonts w:ascii="Bookman Old Style" w:hAnsi="Bookman Old Style"/>
        </w:rPr>
      </w:pPr>
      <w:r w:rsidRPr="00622A52">
        <w:rPr>
          <w:rFonts w:ascii="Bookman Old Style" w:hAnsi="Bookman Old Style"/>
        </w:rPr>
        <w:t>Restando invariate tutte le condizioni contrattuali (cfr. lettera di assunzione</w:t>
      </w:r>
      <w:r>
        <w:rPr>
          <w:rFonts w:ascii="Bookman Old Style" w:hAnsi="Bookman Old Style"/>
        </w:rPr>
        <w:t xml:space="preserve"> e/o successive modifiche</w:t>
      </w:r>
      <w:r w:rsidRPr="00622A52">
        <w:rPr>
          <w:rFonts w:ascii="Bookman Old Style" w:hAnsi="Bookman Old Style"/>
        </w:rPr>
        <w:t>).</w:t>
      </w:r>
    </w:p>
    <w:p w14:paraId="5CDA1118" w14:textId="77777777" w:rsidR="0091726F" w:rsidRDefault="00397836" w:rsidP="0091726F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La preghiamo di restituire copia della presente firmata per ricevuta ed accettazione.</w:t>
      </w:r>
    </w:p>
    <w:p w14:paraId="34CEAB06" w14:textId="77777777" w:rsidR="0091726F" w:rsidRDefault="0091726F" w:rsidP="0091726F">
      <w:pPr>
        <w:jc w:val="both"/>
        <w:rPr>
          <w:rFonts w:ascii="Bookman Old Style" w:hAnsi="Bookman Old Style"/>
        </w:rPr>
      </w:pPr>
    </w:p>
    <w:p w14:paraId="7783CED5" w14:textId="77777777" w:rsidR="0091726F" w:rsidRDefault="00397836" w:rsidP="0091726F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Cordiali saluti</w:t>
      </w:r>
    </w:p>
    <w:p w14:paraId="16A2B06D" w14:textId="77777777" w:rsidR="0091726F" w:rsidRDefault="0091726F" w:rsidP="0091726F">
      <w:pPr>
        <w:jc w:val="both"/>
        <w:rPr>
          <w:rFonts w:ascii="Bookman Old Style" w:hAnsi="Bookman Old Style"/>
        </w:rPr>
      </w:pPr>
    </w:p>
    <w:p w14:paraId="7A570090" w14:textId="77777777" w:rsidR="0091726F" w:rsidRDefault="00397836" w:rsidP="0091726F">
      <w:pPr>
        <w:ind w:left="4956" w:firstLine="708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HQ ENGINEERING S.R.L.</w:t>
      </w:r>
    </w:p>
    <w:p w14:paraId="76BD92A3" w14:textId="77777777" w:rsidR="0091726F" w:rsidRDefault="0091726F" w:rsidP="0091726F">
      <w:pPr>
        <w:jc w:val="both"/>
        <w:rPr>
          <w:rFonts w:ascii="Bookman Old Style" w:hAnsi="Bookman Old Style"/>
        </w:rPr>
      </w:pPr>
    </w:p>
    <w:p w14:paraId="61AF8102" w14:textId="77777777" w:rsidR="0091726F" w:rsidRPr="00725CA7" w:rsidRDefault="00397836" w:rsidP="0091726F">
      <w:pPr>
        <w:ind w:left="4248" w:firstLine="708"/>
        <w:jc w:val="both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w:pict w14:anchorId="37FC62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3.jpeg" o:spid="_x0000_s2050" type="#_x0000_t75" style="position:absolute;left:0;text-align:left;margin-left:266.4pt;margin-top:7.9pt;width:186pt;height:89.25pt;z-index:-251658752;visibility:visible;mso-wrap-distance-left:0;mso-wrap-distance-right:0">
            <v:imagedata r:id="rId7" o:title=""/>
          </v:shape>
        </w:pict>
      </w:r>
      <w:r w:rsidRPr="00725CA7">
        <w:rPr>
          <w:rFonts w:ascii="Bookman Old Style" w:hAnsi="Bookman Old Style"/>
        </w:rPr>
        <w:tab/>
      </w:r>
      <w:r w:rsidRPr="00725CA7">
        <w:rPr>
          <w:rFonts w:ascii="Bookman Old Style" w:hAnsi="Bookman Old Style"/>
        </w:rPr>
        <w:tab/>
      </w:r>
      <w:r w:rsidRPr="00725CA7">
        <w:rPr>
          <w:rFonts w:ascii="Bookman Old Style" w:hAnsi="Bookman Old Style"/>
        </w:rPr>
        <w:tab/>
      </w:r>
      <w:r w:rsidRPr="00725CA7">
        <w:rPr>
          <w:rFonts w:ascii="Bookman Old Style" w:hAnsi="Bookman Old Style"/>
        </w:rPr>
        <w:tab/>
      </w:r>
      <w:r w:rsidRPr="00725CA7">
        <w:rPr>
          <w:rFonts w:ascii="Bookman Old Style" w:hAnsi="Bookman Old Style"/>
        </w:rPr>
        <w:tab/>
      </w:r>
      <w:r w:rsidRPr="00725CA7">
        <w:rPr>
          <w:rFonts w:ascii="Bookman Old Style" w:hAnsi="Bookman Old Style"/>
        </w:rPr>
        <w:tab/>
      </w:r>
      <w:r w:rsidRPr="00725CA7">
        <w:rPr>
          <w:rFonts w:ascii="Bookman Old Style" w:hAnsi="Bookman Old Style"/>
        </w:rPr>
        <w:tab/>
      </w:r>
      <w:r w:rsidRPr="00725CA7">
        <w:rPr>
          <w:rFonts w:ascii="Bookman Old Style" w:hAnsi="Bookman Old Style"/>
        </w:rPr>
        <w:tab/>
      </w:r>
      <w:r w:rsidRPr="00725CA7">
        <w:rPr>
          <w:rFonts w:ascii="Bookman Old Style" w:hAnsi="Bookman Old Style"/>
        </w:rPr>
        <w:tab/>
        <w:t xml:space="preserve">                                                                               </w:t>
      </w:r>
    </w:p>
    <w:p w14:paraId="24F50511" w14:textId="77777777" w:rsidR="0091726F" w:rsidRDefault="00397836" w:rsidP="0091726F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Per accettazione: </w:t>
      </w:r>
    </w:p>
    <w:p w14:paraId="66D020C2" w14:textId="78DA7C89" w:rsidR="0091726F" w:rsidRPr="00894F58" w:rsidRDefault="00450107" w:rsidP="0091726F">
      <w:pPr>
        <w:rPr>
          <w:rFonts w:ascii="Bookman Old Style" w:hAnsi="Bookman Old Style"/>
        </w:rPr>
      </w:pPr>
      <w:r w:rsidRPr="00450107">
        <w:rPr>
          <w:rFonts w:ascii="Bookman Old Style" w:hAnsi="Bookman Old Style"/>
        </w:rPr>
        <w:t>{{</w:t>
      </w:r>
      <w:r w:rsidR="00397836" w:rsidRPr="00D17A5B">
        <w:rPr>
          <w:rFonts w:ascii="Bookman Old Style" w:hAnsi="Bookman Old Style"/>
          <w:highlight w:val="yellow"/>
        </w:rPr>
        <w:t>MARIO ROSSI</w:t>
      </w:r>
      <w:r>
        <w:rPr>
          <w:rFonts w:ascii="Bookman Old Style" w:hAnsi="Bookman Old Style"/>
        </w:rPr>
        <w:t>}}</w:t>
      </w:r>
      <w:r w:rsidR="00397836" w:rsidRPr="00894F58">
        <w:rPr>
          <w:rFonts w:ascii="Bookman Old Style" w:hAnsi="Bookman Old Style"/>
        </w:rPr>
        <w:tab/>
      </w:r>
      <w:r w:rsidR="00397836" w:rsidRPr="00894F58">
        <w:rPr>
          <w:rFonts w:ascii="Bookman Old Style" w:hAnsi="Bookman Old Style"/>
        </w:rPr>
        <w:tab/>
      </w:r>
      <w:r w:rsidR="00397836" w:rsidRPr="00894F58">
        <w:rPr>
          <w:rFonts w:ascii="Bookman Old Style" w:hAnsi="Bookman Old Style"/>
        </w:rPr>
        <w:tab/>
      </w:r>
      <w:r w:rsidR="00397836" w:rsidRPr="00894F58">
        <w:rPr>
          <w:rFonts w:ascii="Bookman Old Style" w:hAnsi="Bookman Old Style"/>
        </w:rPr>
        <w:tab/>
      </w:r>
      <w:r w:rsidR="00397836" w:rsidRPr="00894F58">
        <w:rPr>
          <w:rFonts w:ascii="Bookman Old Style" w:hAnsi="Bookman Old Style"/>
        </w:rPr>
        <w:tab/>
      </w:r>
      <w:r w:rsidR="00397836">
        <w:rPr>
          <w:rFonts w:ascii="Bookman Old Style" w:hAnsi="Bookman Old Style"/>
        </w:rPr>
        <w:t xml:space="preserve"> </w:t>
      </w:r>
    </w:p>
    <w:p w14:paraId="5985AC89" w14:textId="77777777" w:rsidR="0091726F" w:rsidRPr="00894F58" w:rsidRDefault="0091726F" w:rsidP="0091726F">
      <w:pPr>
        <w:rPr>
          <w:rFonts w:ascii="Bookman Old Style" w:hAnsi="Bookman Old Style"/>
        </w:rPr>
      </w:pPr>
    </w:p>
    <w:p w14:paraId="7838D97C" w14:textId="77777777" w:rsidR="00A94036" w:rsidRPr="00522E78" w:rsidRDefault="00A94036" w:rsidP="00522E78"/>
    <w:sectPr w:rsidR="00A94036" w:rsidRPr="00522E78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851" w:right="794" w:bottom="1418" w:left="795" w:header="709" w:footer="18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EF93B" w14:textId="77777777" w:rsidR="00397836" w:rsidRDefault="00397836">
      <w:r>
        <w:separator/>
      </w:r>
    </w:p>
  </w:endnote>
  <w:endnote w:type="continuationSeparator" w:id="0">
    <w:p w14:paraId="5483FEFC" w14:textId="77777777" w:rsidR="00397836" w:rsidRDefault="003978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stige Elite">
    <w:altName w:val="Cambria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echnic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8990D" w14:textId="77777777" w:rsidR="00A94036" w:rsidRDefault="00397836">
    <w:pPr>
      <w:pStyle w:val="Pidipagina"/>
      <w:jc w:val="center"/>
      <w:rPr>
        <w:color w:val="808080"/>
        <w:sz w:val="16"/>
        <w:lang w:val="en-GB" w:eastAsia="x-none"/>
      </w:rPr>
    </w:pPr>
    <w:r>
      <w:pict w14:anchorId="19164F88">
        <v:line id="Forma2" o:spid="_x0000_s1027" style="position:absolute;left:0;text-align:left;z-index:-251658752" from="13.05pt,6.05pt" to="479.55pt,6.05pt" o:allowincell="f" strokecolor="blue" strokeweight=".74pt">
          <v:stroke color2="yellow" joinstyle="miter"/>
        </v:line>
      </w:pict>
    </w:r>
  </w:p>
  <w:tbl>
    <w:tblPr>
      <w:tblW w:w="0" w:type="auto"/>
      <w:jc w:val="center"/>
      <w:tblLayout w:type="fixed"/>
      <w:tblLook w:val="0000" w:firstRow="0" w:lastRow="0" w:firstColumn="0" w:lastColumn="0" w:noHBand="0" w:noVBand="0"/>
    </w:tblPr>
    <w:tblGrid>
      <w:gridCol w:w="2253"/>
      <w:gridCol w:w="1355"/>
      <w:gridCol w:w="1463"/>
      <w:gridCol w:w="1436"/>
      <w:gridCol w:w="2554"/>
    </w:tblGrid>
    <w:tr w:rsidR="00F53A34" w14:paraId="63DA3D89" w14:textId="77777777">
      <w:trPr>
        <w:jc w:val="center"/>
      </w:trPr>
      <w:tc>
        <w:tcPr>
          <w:tcW w:w="2253" w:type="dxa"/>
        </w:tcPr>
        <w:p w14:paraId="11244DDC" w14:textId="77777777" w:rsidR="00A94036" w:rsidRDefault="00A94036">
          <w:pPr>
            <w:pStyle w:val="Pidipagina"/>
            <w:snapToGrid w:val="0"/>
            <w:ind w:right="701"/>
            <w:rPr>
              <w:lang w:val="en-US"/>
            </w:rPr>
          </w:pPr>
        </w:p>
        <w:p w14:paraId="38CBA4FF" w14:textId="77777777" w:rsidR="00A94036" w:rsidRDefault="00A94036">
          <w:pPr>
            <w:pStyle w:val="Pidipagina"/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</w:pPr>
        </w:p>
        <w:p w14:paraId="7785ADB0" w14:textId="77777777" w:rsidR="00A94036" w:rsidRDefault="00A94036">
          <w:pPr>
            <w:pStyle w:val="Pidipagina"/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</w:pPr>
        </w:p>
        <w:p w14:paraId="5E653E15" w14:textId="77777777" w:rsidR="00A94036" w:rsidRDefault="00A94036">
          <w:pPr>
            <w:pStyle w:val="Pidipagina"/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</w:pPr>
        </w:p>
        <w:p w14:paraId="6D0BA349" w14:textId="77777777" w:rsidR="00A94036" w:rsidRDefault="00397836">
          <w:pPr>
            <w:pStyle w:val="Pidipagina"/>
            <w:rPr>
              <w:rFonts w:cs="Arial"/>
              <w:b/>
              <w:smallCaps/>
              <w:color w:val="3366FF"/>
              <w:sz w:val="18"/>
              <w:szCs w:val="14"/>
              <w:lang w:val="en-GB"/>
            </w:rPr>
          </w:pPr>
          <w:r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  <w:t xml:space="preserve">HQ Engineering </w:t>
          </w:r>
          <w:proofErr w:type="spellStart"/>
          <w:r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  <w:t>S.r.l</w:t>
          </w:r>
          <w:proofErr w:type="spellEnd"/>
          <w:r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  <w:t xml:space="preserve">. </w:t>
          </w:r>
        </w:p>
        <w:p w14:paraId="72842ACB" w14:textId="77777777" w:rsidR="00A94036" w:rsidRDefault="00A94036">
          <w:pPr>
            <w:pStyle w:val="Pidipagina"/>
            <w:ind w:right="701"/>
            <w:rPr>
              <w:rFonts w:cs="Arial"/>
              <w:b/>
              <w:smallCaps/>
              <w:color w:val="3366FF"/>
              <w:sz w:val="18"/>
              <w:szCs w:val="14"/>
              <w:lang w:val="en-GB"/>
            </w:rPr>
          </w:pPr>
        </w:p>
      </w:tc>
      <w:tc>
        <w:tcPr>
          <w:tcW w:w="1355" w:type="dxa"/>
        </w:tcPr>
        <w:p w14:paraId="536A9093" w14:textId="77777777" w:rsidR="00A94036" w:rsidRDefault="00A94036">
          <w:pPr>
            <w:pStyle w:val="Pidipagina"/>
            <w:snapToGrid w:val="0"/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</w:pPr>
        </w:p>
        <w:p w14:paraId="3A3947B8" w14:textId="77777777" w:rsidR="00A94036" w:rsidRDefault="00A94036">
          <w:pPr>
            <w:pStyle w:val="Pidipagina"/>
            <w:rPr>
              <w:rFonts w:cs="Arial"/>
              <w:b/>
              <w:smallCaps/>
              <w:color w:val="365F91"/>
              <w:sz w:val="14"/>
              <w:szCs w:val="14"/>
              <w:lang w:val="en-US"/>
            </w:rPr>
          </w:pPr>
        </w:p>
        <w:p w14:paraId="42814266" w14:textId="77777777" w:rsidR="00A94036" w:rsidRDefault="00A94036">
          <w:pPr>
            <w:pStyle w:val="Pidipagina"/>
            <w:rPr>
              <w:rFonts w:cs="Arial"/>
              <w:b/>
              <w:smallCaps/>
              <w:color w:val="365F91"/>
              <w:sz w:val="14"/>
              <w:szCs w:val="14"/>
              <w:lang w:val="en-US"/>
            </w:rPr>
          </w:pPr>
        </w:p>
        <w:p w14:paraId="73DD13C0" w14:textId="77777777" w:rsidR="00A94036" w:rsidRDefault="00A94036">
          <w:pPr>
            <w:pStyle w:val="Pidipagina"/>
            <w:rPr>
              <w:rFonts w:cs="Arial"/>
              <w:b/>
              <w:smallCaps/>
              <w:color w:val="365F91"/>
              <w:sz w:val="14"/>
              <w:szCs w:val="14"/>
              <w:lang w:val="en-US"/>
            </w:rPr>
          </w:pPr>
        </w:p>
        <w:p w14:paraId="034B9EA5" w14:textId="77777777" w:rsidR="00A94036" w:rsidRDefault="00397836">
          <w:pPr>
            <w:pStyle w:val="Pidipagina"/>
            <w:rPr>
              <w:rFonts w:cs="Arial"/>
              <w:smallCaps/>
              <w:color w:val="365F91"/>
              <w:sz w:val="14"/>
              <w:szCs w:val="14"/>
            </w:rPr>
          </w:pPr>
          <w:r>
            <w:rPr>
              <w:rFonts w:cs="Arial"/>
              <w:smallCaps/>
              <w:color w:val="365F91"/>
              <w:sz w:val="14"/>
              <w:szCs w:val="14"/>
            </w:rPr>
            <w:t>C.F. e P.I. 08902230963</w:t>
          </w:r>
        </w:p>
        <w:p w14:paraId="0711D704" w14:textId="77777777" w:rsidR="00A94036" w:rsidRDefault="00397836">
          <w:pPr>
            <w:pStyle w:val="Pidipagina"/>
            <w:rPr>
              <w:rFonts w:cs="Arial"/>
              <w:smallCaps/>
              <w:color w:val="365F91"/>
              <w:sz w:val="14"/>
              <w:szCs w:val="14"/>
            </w:rPr>
          </w:pPr>
          <w:r>
            <w:rPr>
              <w:rFonts w:cs="Arial"/>
              <w:smallCaps/>
              <w:color w:val="365F91"/>
              <w:sz w:val="14"/>
              <w:szCs w:val="14"/>
            </w:rPr>
            <w:t xml:space="preserve">Cap. Soc. </w:t>
          </w:r>
        </w:p>
        <w:p w14:paraId="52727B56" w14:textId="77777777" w:rsidR="00A94036" w:rsidRDefault="00397836">
          <w:pPr>
            <w:pStyle w:val="Pidipagina"/>
          </w:pPr>
          <w:r>
            <w:rPr>
              <w:rFonts w:cs="Arial"/>
              <w:smallCaps/>
              <w:color w:val="365F91"/>
              <w:sz w:val="14"/>
              <w:szCs w:val="14"/>
            </w:rPr>
            <w:t xml:space="preserve">10.000 </w:t>
          </w:r>
          <w:proofErr w:type="gramStart"/>
          <w:r>
            <w:rPr>
              <w:rFonts w:cs="Arial"/>
              <w:smallCaps/>
              <w:color w:val="365F91"/>
              <w:sz w:val="14"/>
              <w:szCs w:val="14"/>
            </w:rPr>
            <w:t xml:space="preserve">€  </w:t>
          </w:r>
          <w:proofErr w:type="spellStart"/>
          <w:r>
            <w:rPr>
              <w:rFonts w:cs="Arial"/>
              <w:smallCaps/>
              <w:color w:val="365F91"/>
              <w:sz w:val="14"/>
              <w:szCs w:val="14"/>
            </w:rPr>
            <w:t>i.v</w:t>
          </w:r>
          <w:proofErr w:type="spellEnd"/>
          <w:r>
            <w:rPr>
              <w:rFonts w:cs="Arial"/>
              <w:smallCaps/>
              <w:color w:val="365F91"/>
              <w:sz w:val="14"/>
              <w:szCs w:val="14"/>
            </w:rPr>
            <w:t>.</w:t>
          </w:r>
          <w:proofErr w:type="gramEnd"/>
        </w:p>
      </w:tc>
      <w:tc>
        <w:tcPr>
          <w:tcW w:w="1463" w:type="dxa"/>
        </w:tcPr>
        <w:p w14:paraId="0CF27CA2" w14:textId="77777777" w:rsidR="00A94036" w:rsidRDefault="00A94036">
          <w:pPr>
            <w:pStyle w:val="Pidipagina"/>
            <w:snapToGrid w:val="0"/>
            <w:rPr>
              <w:rFonts w:cs="Arial"/>
              <w:smallCaps/>
              <w:color w:val="365F91"/>
              <w:sz w:val="18"/>
              <w:szCs w:val="18"/>
              <w:lang w:val="en-GB"/>
            </w:rPr>
          </w:pPr>
        </w:p>
        <w:p w14:paraId="4DA41AB5" w14:textId="77777777" w:rsidR="00A94036" w:rsidRDefault="00A94036">
          <w:pPr>
            <w:pStyle w:val="Pidipagina"/>
            <w:ind w:right="204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14:paraId="2BA17303" w14:textId="77777777" w:rsidR="00A94036" w:rsidRDefault="00A94036">
          <w:pPr>
            <w:pStyle w:val="Pidipagina"/>
            <w:ind w:right="204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14:paraId="6BC60B16" w14:textId="77777777" w:rsidR="00A94036" w:rsidRDefault="00A94036">
          <w:pPr>
            <w:pStyle w:val="Pidipagina"/>
            <w:ind w:right="204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14:paraId="27A43265" w14:textId="77777777" w:rsidR="00A94036" w:rsidRDefault="00397836">
          <w:pPr>
            <w:pStyle w:val="Pidipagina"/>
            <w:ind w:right="204"/>
            <w:rPr>
              <w:rFonts w:cs="Arial"/>
              <w:smallCaps/>
              <w:color w:val="365F91"/>
              <w:sz w:val="14"/>
              <w:szCs w:val="14"/>
            </w:rPr>
          </w:pPr>
          <w:r>
            <w:rPr>
              <w:rFonts w:cs="Arial"/>
              <w:smallCaps/>
              <w:color w:val="365F91"/>
              <w:sz w:val="14"/>
              <w:szCs w:val="14"/>
            </w:rPr>
            <w:t xml:space="preserve">Sede Legale </w:t>
          </w:r>
        </w:p>
        <w:p w14:paraId="612E19A4" w14:textId="77777777" w:rsidR="00A94036" w:rsidRDefault="00397836">
          <w:pPr>
            <w:pStyle w:val="Pidipagina"/>
            <w:ind w:right="204"/>
            <w:rPr>
              <w:rFonts w:cs="Arial"/>
              <w:smallCaps/>
              <w:color w:val="365F91"/>
              <w:sz w:val="14"/>
              <w:szCs w:val="14"/>
            </w:rPr>
          </w:pPr>
          <w:r>
            <w:rPr>
              <w:rFonts w:cs="Arial"/>
              <w:smallCaps/>
              <w:color w:val="365F91"/>
              <w:sz w:val="14"/>
              <w:szCs w:val="14"/>
            </w:rPr>
            <w:t>ed operativa:</w:t>
          </w:r>
        </w:p>
        <w:p w14:paraId="409A9753" w14:textId="77777777" w:rsidR="00A94036" w:rsidRDefault="00397836">
          <w:pPr>
            <w:pStyle w:val="Pidipagina"/>
            <w:rPr>
              <w:rFonts w:cs="Arial"/>
              <w:smallCaps/>
              <w:color w:val="365F91"/>
              <w:sz w:val="14"/>
              <w:szCs w:val="14"/>
            </w:rPr>
          </w:pPr>
          <w:r>
            <w:rPr>
              <w:rFonts w:cs="Arial"/>
              <w:smallCaps/>
              <w:color w:val="365F91"/>
              <w:sz w:val="14"/>
              <w:szCs w:val="14"/>
            </w:rPr>
            <w:t>Via G. Stephenson, 29</w:t>
          </w:r>
        </w:p>
        <w:p w14:paraId="05AC1077" w14:textId="77777777" w:rsidR="00A94036" w:rsidRDefault="00397836">
          <w:pPr>
            <w:pStyle w:val="Pidipagina"/>
          </w:pPr>
          <w:proofErr w:type="gramStart"/>
          <w:r>
            <w:rPr>
              <w:rFonts w:cs="Arial"/>
              <w:smallCaps/>
              <w:color w:val="365F91"/>
              <w:sz w:val="14"/>
              <w:szCs w:val="14"/>
            </w:rPr>
            <w:t>20157  Milano</w:t>
          </w:r>
          <w:proofErr w:type="gramEnd"/>
        </w:p>
      </w:tc>
      <w:tc>
        <w:tcPr>
          <w:tcW w:w="1436" w:type="dxa"/>
        </w:tcPr>
        <w:p w14:paraId="35005962" w14:textId="77777777" w:rsidR="00A94036" w:rsidRDefault="00A94036">
          <w:pPr>
            <w:pStyle w:val="Pidipagina"/>
            <w:snapToGrid w:val="0"/>
            <w:ind w:right="204"/>
            <w:rPr>
              <w:rFonts w:cs="Arial"/>
              <w:smallCaps/>
              <w:color w:val="365F91"/>
              <w:sz w:val="18"/>
              <w:szCs w:val="18"/>
              <w:lang w:val="en-US"/>
            </w:rPr>
          </w:pPr>
        </w:p>
        <w:p w14:paraId="6971C842" w14:textId="77777777" w:rsidR="00A94036" w:rsidRDefault="00A94036">
          <w:pPr>
            <w:pStyle w:val="Pidipagina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14:paraId="4D1C8D01" w14:textId="77777777" w:rsidR="00A94036" w:rsidRDefault="00A94036">
          <w:pPr>
            <w:pStyle w:val="Pidipagina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14:paraId="5B5A30F5" w14:textId="77777777" w:rsidR="00A94036" w:rsidRDefault="00A94036">
          <w:pPr>
            <w:pStyle w:val="Pidipagina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14:paraId="2E151FCA" w14:textId="77777777" w:rsidR="00A94036" w:rsidRDefault="00397836">
          <w:pPr>
            <w:pStyle w:val="Pidipagina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  <w:r>
            <w:rPr>
              <w:rFonts w:cs="Arial"/>
              <w:smallCaps/>
              <w:color w:val="365F91"/>
              <w:sz w:val="14"/>
              <w:szCs w:val="14"/>
              <w:lang w:val="en-GB"/>
            </w:rPr>
            <w:t>tel. 02.29062210</w:t>
          </w:r>
        </w:p>
        <w:p w14:paraId="7B715ABA" w14:textId="77777777" w:rsidR="00A94036" w:rsidRDefault="00397836">
          <w:pPr>
            <w:pStyle w:val="Pidipagina"/>
            <w:rPr>
              <w:rFonts w:cs="Arial"/>
              <w:b/>
              <w:color w:val="365F91"/>
              <w:sz w:val="14"/>
              <w:szCs w:val="14"/>
              <w:lang w:val="en-GB"/>
            </w:rPr>
          </w:pPr>
          <w:r>
            <w:rPr>
              <w:rFonts w:cs="Arial"/>
              <w:smallCaps/>
              <w:color w:val="365F91"/>
              <w:sz w:val="14"/>
              <w:szCs w:val="14"/>
              <w:lang w:val="en-GB"/>
            </w:rPr>
            <w:t>fax 02.62690377</w:t>
          </w:r>
        </w:p>
        <w:p w14:paraId="46B28350" w14:textId="77777777" w:rsidR="00A94036" w:rsidRPr="00522E78" w:rsidRDefault="00397836">
          <w:pPr>
            <w:pStyle w:val="Pidipagina"/>
            <w:rPr>
              <w:lang w:val="es-ES"/>
            </w:rPr>
          </w:pPr>
          <w:r>
            <w:rPr>
              <w:rFonts w:cs="Arial"/>
              <w:b/>
              <w:color w:val="365F91"/>
              <w:sz w:val="14"/>
              <w:szCs w:val="14"/>
              <w:lang w:val="en-GB"/>
            </w:rPr>
            <w:t>www.hqe.it</w:t>
          </w:r>
        </w:p>
      </w:tc>
      <w:tc>
        <w:tcPr>
          <w:tcW w:w="2554" w:type="dxa"/>
        </w:tcPr>
        <w:p w14:paraId="496463B6" w14:textId="77777777" w:rsidR="00A94036" w:rsidRDefault="00450107">
          <w:pPr>
            <w:pStyle w:val="Pidipagina"/>
            <w:ind w:right="701"/>
            <w:rPr>
              <w:sz w:val="10"/>
              <w:szCs w:val="10"/>
              <w:lang w:val="en-US"/>
            </w:rPr>
          </w:pPr>
          <w:r>
            <w:rPr>
              <w:rFonts w:cs="Arial"/>
              <w:smallCaps/>
              <w:color w:val="3366FF"/>
              <w:sz w:val="14"/>
              <w:szCs w:val="14"/>
              <w:lang w:val="en-US" w:eastAsia="x-none"/>
            </w:rPr>
            <w:pict w14:anchorId="07F5C21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7.5pt;height:66pt" filled="t">
                <v:fill color2="black"/>
                <v:imagedata r:id="rId1" o:title="" croptop="-13f" cropbottom="-13f" cropleft="-7f" cropright="-7f"/>
              </v:shape>
            </w:pict>
          </w:r>
        </w:p>
        <w:p w14:paraId="2B521A2E" w14:textId="77777777" w:rsidR="00A94036" w:rsidRDefault="00A94036">
          <w:pPr>
            <w:jc w:val="center"/>
            <w:rPr>
              <w:sz w:val="10"/>
              <w:szCs w:val="10"/>
              <w:lang w:val="en-US"/>
            </w:rPr>
          </w:pPr>
        </w:p>
        <w:p w14:paraId="07C3211E" w14:textId="77777777" w:rsidR="00A94036" w:rsidRDefault="00A94036">
          <w:pPr>
            <w:pStyle w:val="Pidipagina"/>
            <w:rPr>
              <w:rFonts w:cs="Arial"/>
              <w:smallCaps/>
              <w:color w:val="3366FF"/>
              <w:sz w:val="14"/>
              <w:szCs w:val="14"/>
              <w:lang w:val="en-US"/>
            </w:rPr>
          </w:pPr>
        </w:p>
      </w:tc>
    </w:tr>
  </w:tbl>
  <w:p w14:paraId="46778F1B" w14:textId="77777777" w:rsidR="00A94036" w:rsidRDefault="00A94036">
    <w:pPr>
      <w:pStyle w:val="Pidipagina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69612" w14:textId="77777777" w:rsidR="00A94036" w:rsidRDefault="00A9403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0AC53" w14:textId="77777777" w:rsidR="00397836" w:rsidRDefault="00397836">
      <w:r>
        <w:separator/>
      </w:r>
    </w:p>
  </w:footnote>
  <w:footnote w:type="continuationSeparator" w:id="0">
    <w:p w14:paraId="28C2FA98" w14:textId="77777777" w:rsidR="00397836" w:rsidRDefault="003978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542EC" w14:textId="77777777" w:rsidR="00A94036" w:rsidRDefault="00397836">
    <w:pPr>
      <w:jc w:val="right"/>
      <w:rPr>
        <w:lang w:val="x-none" w:eastAsia="x-none"/>
      </w:rPr>
    </w:pPr>
    <w:r>
      <w:pict w14:anchorId="6DD20E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335.55pt;margin-top:-8.45pt;width:158.25pt;height:36.65pt;z-index:251658752;mso-wrap-distance-left:9.05pt;mso-wrap-distance-right:9.05pt" o:allowincell="f" filled="t">
          <v:fill opacity="0" color2="black"/>
          <v:imagedata r:id="rId1" o:title="" croptop="-174f" cropbottom="-174f" cropleft="-40f" cropright="-40f"/>
        </v:shape>
      </w:pict>
    </w:r>
  </w:p>
  <w:p w14:paraId="59E53EC2" w14:textId="77777777" w:rsidR="00A94036" w:rsidRDefault="00A94036">
    <w:pPr>
      <w:jc w:val="right"/>
      <w:rPr>
        <w:lang w:val="x-none" w:eastAsia="x-none"/>
      </w:rPr>
    </w:pPr>
  </w:p>
  <w:p w14:paraId="4AA58F63" w14:textId="77777777" w:rsidR="00A94036" w:rsidRDefault="00397836">
    <w:pPr>
      <w:pStyle w:val="Intestazione"/>
      <w:jc w:val="center"/>
      <w:rPr>
        <w:color w:val="808080"/>
        <w:lang w:val="x-none" w:eastAsia="x-none"/>
      </w:rPr>
    </w:pPr>
    <w:r>
      <w:pict w14:anchorId="2E94AF50">
        <v:line id="Forma1" o:spid="_x0000_s1026" style="position:absolute;left:0;text-align:left;z-index:-251659776" from="-1pt,7.3pt" to="494pt,7.3pt" o:allowincell="f" strokecolor="#039" strokeweight=".99pt">
          <v:stroke color2="#fc6" joinstyle="miter"/>
        </v:lin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A5ECC" w14:textId="77777777" w:rsidR="00A94036" w:rsidRDefault="00A9403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itolo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itolo3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itolo4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itolo5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itolo7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itolo8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itolo9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pStyle w:val="Numeroelenco51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pStyle w:val="Numeroelenco41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pStyle w:val="Numeroelenco31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decimal"/>
      <w:pStyle w:val="Numeroelenco21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pStyle w:val="Puntoelenco51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bullet"/>
      <w:pStyle w:val="Puntoelenco41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/>
      </w:r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"/>
      <w:numFmt w:val="bullet"/>
      <w:pStyle w:val="Puntoelenco3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bullet"/>
      <w:pStyle w:val="Puntoelenco21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/>
      </w:rPr>
    </w:lvl>
  </w:abstractNum>
  <w:abstractNum w:abstractNumId="9" w15:restartNumberingAfterBreak="0">
    <w:nsid w:val="0000000A"/>
    <w:multiLevelType w:val="singleLevel"/>
    <w:tmpl w:val="0000000A"/>
    <w:name w:val="WW8Num10"/>
    <w:lvl w:ilvl="0">
      <w:start w:val="1"/>
      <w:numFmt w:val="decimal"/>
      <w:pStyle w:val="Numeroelenco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0000000B"/>
    <w:multiLevelType w:val="singleLevel"/>
    <w:tmpl w:val="0000000B"/>
    <w:name w:val="WW8Num11"/>
    <w:lvl w:ilvl="0">
      <w:start w:val="1"/>
      <w:numFmt w:val="bullet"/>
      <w:pStyle w:val="Puntoelenco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num w:numId="1" w16cid:durableId="308175799">
    <w:abstractNumId w:val="0"/>
  </w:num>
  <w:num w:numId="2" w16cid:durableId="1503621854">
    <w:abstractNumId w:val="1"/>
  </w:num>
  <w:num w:numId="3" w16cid:durableId="1900893233">
    <w:abstractNumId w:val="2"/>
  </w:num>
  <w:num w:numId="4" w16cid:durableId="1882665805">
    <w:abstractNumId w:val="3"/>
  </w:num>
  <w:num w:numId="5" w16cid:durableId="465393343">
    <w:abstractNumId w:val="4"/>
  </w:num>
  <w:num w:numId="6" w16cid:durableId="489904145">
    <w:abstractNumId w:val="5"/>
  </w:num>
  <w:num w:numId="7" w16cid:durableId="558901574">
    <w:abstractNumId w:val="6"/>
  </w:num>
  <w:num w:numId="8" w16cid:durableId="344332132">
    <w:abstractNumId w:val="7"/>
  </w:num>
  <w:num w:numId="9" w16cid:durableId="1984462534">
    <w:abstractNumId w:val="8"/>
  </w:num>
  <w:num w:numId="10" w16cid:durableId="1781535598">
    <w:abstractNumId w:val="9"/>
  </w:num>
  <w:num w:numId="11" w16cid:durableId="5882007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283"/>
  <w:defaultTableStyle w:val="Normale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BreakWrappedTab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B01B1"/>
    <w:rsid w:val="00004C7F"/>
    <w:rsid w:val="000F67DF"/>
    <w:rsid w:val="001D001B"/>
    <w:rsid w:val="00397836"/>
    <w:rsid w:val="00414F81"/>
    <w:rsid w:val="00450107"/>
    <w:rsid w:val="00522E78"/>
    <w:rsid w:val="00622A52"/>
    <w:rsid w:val="00725CA7"/>
    <w:rsid w:val="00834863"/>
    <w:rsid w:val="00894F58"/>
    <w:rsid w:val="0091726F"/>
    <w:rsid w:val="00967B04"/>
    <w:rsid w:val="00A94036"/>
    <w:rsid w:val="00CD1955"/>
    <w:rsid w:val="00CF0D2B"/>
    <w:rsid w:val="00D17A5B"/>
    <w:rsid w:val="00D35F74"/>
    <w:rsid w:val="00DB01B1"/>
    <w:rsid w:val="00DD2485"/>
    <w:rsid w:val="00E451A9"/>
    <w:rsid w:val="00EB24E9"/>
    <w:rsid w:val="00F5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oNotEmbedSmartTags/>
  <w:decimalSymbol w:val=","/>
  <w:listSeparator w:val=";"/>
  <w14:docId w14:val="2247A4DF"/>
  <w15:docId w15:val="{A0EEEFCD-15D0-49C6-A827-D5209703E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zh-CN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jc w:val="center"/>
      <w:outlineLvl w:val="0"/>
    </w:pPr>
    <w:rPr>
      <w:rFonts w:ascii="Prestige Elite" w:hAnsi="Prestige Elite" w:cs="Prestige Elite"/>
      <w:sz w:val="32"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jc w:val="both"/>
      <w:outlineLvl w:val="1"/>
    </w:pPr>
    <w:rPr>
      <w:b/>
      <w:bCs/>
    </w:rPr>
  </w:style>
  <w:style w:type="paragraph" w:styleId="Titolo3">
    <w:name w:val="heading 3"/>
    <w:basedOn w:val="Normale"/>
    <w:next w:val="Normale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itolo4">
    <w:name w:val="heading 4"/>
    <w:basedOn w:val="Normale"/>
    <w:next w:val="Normale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itolo5">
    <w:name w:val="heading 5"/>
    <w:basedOn w:val="Normale"/>
    <w:next w:val="Normale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olo6">
    <w:name w:val="heading 6"/>
    <w:basedOn w:val="Normale"/>
    <w:next w:val="Normale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itolo7">
    <w:name w:val="heading 7"/>
    <w:basedOn w:val="Normale"/>
    <w:next w:val="Normale"/>
    <w:qFormat/>
    <w:pPr>
      <w:numPr>
        <w:ilvl w:val="6"/>
        <w:numId w:val="1"/>
      </w:numPr>
      <w:spacing w:before="240" w:after="60"/>
      <w:outlineLvl w:val="6"/>
    </w:pPr>
  </w:style>
  <w:style w:type="paragraph" w:styleId="Titolo8">
    <w:name w:val="heading 8"/>
    <w:basedOn w:val="Normale"/>
    <w:next w:val="Normale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itolo9">
    <w:name w:val="heading 9"/>
    <w:basedOn w:val="Normale"/>
    <w:next w:val="Normale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6z0">
    <w:name w:val="WW8Num6z0"/>
    <w:rPr>
      <w:rFonts w:ascii="Symbol" w:hAnsi="Symbol" w:cs="Symbol"/>
    </w:rPr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9z0">
    <w:name w:val="WW8Num9z0"/>
    <w:rPr>
      <w:rFonts w:ascii="Symbol" w:hAnsi="Symbol" w:cs="Symbol"/>
    </w:rPr>
  </w:style>
  <w:style w:type="character" w:customStyle="1" w:styleId="WW8Num11z0">
    <w:name w:val="WW8Num11z0"/>
    <w:rPr>
      <w:rFonts w:ascii="Symbol" w:hAnsi="Symbol" w:cs="Symbol"/>
    </w:rPr>
  </w:style>
  <w:style w:type="character" w:customStyle="1" w:styleId="Carpredefinitoparagrafo2">
    <w:name w:val="Car. predefinito paragrafo2"/>
  </w:style>
  <w:style w:type="character" w:customStyle="1" w:styleId="WW8Num5z0">
    <w:name w:val="WW8Num5z0"/>
    <w:rPr>
      <w:rFonts w:ascii="Symbol" w:hAnsi="Symbol" w:cs="Symbol"/>
    </w:rPr>
  </w:style>
  <w:style w:type="character" w:customStyle="1" w:styleId="WW8Num10z0">
    <w:name w:val="WW8Num10z0"/>
    <w:rPr>
      <w:rFonts w:ascii="Symbol" w:hAnsi="Symbol" w:cs="Symbol"/>
    </w:rPr>
  </w:style>
  <w:style w:type="character" w:customStyle="1" w:styleId="WW8Num12z0">
    <w:name w:val="WW8Num12z0"/>
    <w:rPr>
      <w:rFonts w:ascii="Symbol" w:hAnsi="Symbol" w:cs="Symbol"/>
    </w:rPr>
  </w:style>
  <w:style w:type="character" w:customStyle="1" w:styleId="WW8Num12z1">
    <w:name w:val="WW8Num12z1"/>
    <w:rPr>
      <w:rFonts w:ascii="Courier New" w:hAnsi="Courier New" w:cs="Technic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3z0">
    <w:name w:val="WW8Num13z0"/>
    <w:rPr>
      <w:rFonts w:ascii="Times New Roman" w:eastAsia="Times New Roman" w:hAnsi="Times New Roman" w:cs="Times New Roman"/>
    </w:rPr>
  </w:style>
  <w:style w:type="character" w:customStyle="1" w:styleId="WW8Num13z1">
    <w:name w:val="WW8Num13z1"/>
    <w:rPr>
      <w:rFonts w:ascii="Courier New" w:hAnsi="Courier New" w:cs="Technic"/>
    </w:rPr>
  </w:style>
  <w:style w:type="character" w:customStyle="1" w:styleId="WW8Num13z2">
    <w:name w:val="WW8Num13z2"/>
    <w:rPr>
      <w:rFonts w:ascii="Wingdings" w:hAnsi="Wingdings" w:cs="Wingdings"/>
    </w:rPr>
  </w:style>
  <w:style w:type="character" w:customStyle="1" w:styleId="WW8Num13z3">
    <w:name w:val="WW8Num13z3"/>
    <w:rPr>
      <w:rFonts w:ascii="Symbol" w:hAnsi="Symbol" w:cs="Symbol"/>
    </w:rPr>
  </w:style>
  <w:style w:type="character" w:customStyle="1" w:styleId="WW8Num14z0">
    <w:name w:val="WW8Num14z0"/>
    <w:rPr>
      <w:rFonts w:ascii="Times New Roman" w:eastAsia="Times New Roman" w:hAnsi="Times New Roman" w:cs="Times New Roman"/>
    </w:rPr>
  </w:style>
  <w:style w:type="character" w:customStyle="1" w:styleId="WW8Num14z1">
    <w:name w:val="WW8Num14z1"/>
    <w:rPr>
      <w:rFonts w:ascii="Courier New" w:hAnsi="Courier New" w:cs="Technic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4z3">
    <w:name w:val="WW8Num14z3"/>
    <w:rPr>
      <w:rFonts w:ascii="Symbol" w:hAnsi="Symbol" w:cs="Symbol"/>
    </w:rPr>
  </w:style>
  <w:style w:type="character" w:customStyle="1" w:styleId="WW8Num15z0">
    <w:name w:val="WW8Num15z0"/>
  </w:style>
  <w:style w:type="character" w:customStyle="1" w:styleId="WW8Num16z0">
    <w:name w:val="WW8Num16z0"/>
  </w:style>
  <w:style w:type="character" w:customStyle="1" w:styleId="WW8Num16z1">
    <w:name w:val="WW8Num16z1"/>
    <w:rPr>
      <w:rFonts w:ascii="Courier New" w:hAnsi="Courier New" w:cs="Technic"/>
    </w:rPr>
  </w:style>
  <w:style w:type="character" w:customStyle="1" w:styleId="WW8Num16z2">
    <w:name w:val="WW8Num16z2"/>
    <w:rPr>
      <w:rFonts w:ascii="Wingdings" w:hAnsi="Wingdings" w:cs="Wingdings"/>
    </w:rPr>
  </w:style>
  <w:style w:type="character" w:customStyle="1" w:styleId="WW8Num16z3">
    <w:name w:val="WW8Num16z3"/>
    <w:rPr>
      <w:rFonts w:ascii="Symbol" w:hAnsi="Symbol" w:cs="Symbol"/>
    </w:rPr>
  </w:style>
  <w:style w:type="character" w:customStyle="1" w:styleId="WW8Num17z0">
    <w:name w:val="WW8Num17z0"/>
    <w:rPr>
      <w:rFonts w:ascii="Calibri" w:eastAsia="Calibri" w:hAnsi="Calibri" w:cs="Calibri"/>
      <w:w w:val="100"/>
      <w:sz w:val="22"/>
      <w:szCs w:val="22"/>
      <w:lang w:val="it-IT" w:bidi="ar-SA"/>
    </w:rPr>
  </w:style>
  <w:style w:type="character" w:customStyle="1" w:styleId="WW8Num17z1">
    <w:name w:val="WW8Num17z1"/>
    <w:rPr>
      <w:lang w:val="it-IT" w:bidi="ar-SA"/>
    </w:rPr>
  </w:style>
  <w:style w:type="character" w:customStyle="1" w:styleId="WW8Num19z0">
    <w:name w:val="WW8Num19z0"/>
    <w:rPr>
      <w:rFonts w:ascii="Technic" w:hAnsi="Technic" w:cs="Technic"/>
    </w:rPr>
  </w:style>
  <w:style w:type="character" w:customStyle="1" w:styleId="WW8Num19z1">
    <w:name w:val="WW8Num19z1"/>
    <w:rPr>
      <w:rFonts w:ascii="Courier New" w:hAnsi="Courier New" w:cs="Courier New"/>
    </w:rPr>
  </w:style>
  <w:style w:type="character" w:customStyle="1" w:styleId="WW8Num19z2">
    <w:name w:val="WW8Num19z2"/>
    <w:rPr>
      <w:rFonts w:ascii="Wingdings" w:hAnsi="Wingdings" w:cs="Wingdings"/>
    </w:rPr>
  </w:style>
  <w:style w:type="character" w:customStyle="1" w:styleId="WW8Num19z3">
    <w:name w:val="WW8Num19z3"/>
    <w:rPr>
      <w:rFonts w:ascii="Symbol" w:hAnsi="Symbol" w:cs="Symbol"/>
    </w:rPr>
  </w:style>
  <w:style w:type="character" w:customStyle="1" w:styleId="WW8Num20z0">
    <w:name w:val="WW8Num20z0"/>
    <w:rPr>
      <w:rFonts w:ascii="Symbol" w:hAnsi="Symbol" w:cs="Symbol"/>
    </w:rPr>
  </w:style>
  <w:style w:type="character" w:customStyle="1" w:styleId="WW8Num20z1">
    <w:name w:val="WW8Num20z1"/>
    <w:rPr>
      <w:rFonts w:ascii="Courier New" w:hAnsi="Courier New" w:cs="Technic"/>
    </w:rPr>
  </w:style>
  <w:style w:type="character" w:customStyle="1" w:styleId="WW8Num20z2">
    <w:name w:val="WW8Num20z2"/>
    <w:rPr>
      <w:rFonts w:ascii="Wingdings" w:hAnsi="Wingdings" w:cs="Wingdings"/>
    </w:rPr>
  </w:style>
  <w:style w:type="character" w:customStyle="1" w:styleId="WW8Num21z0">
    <w:name w:val="WW8Num21z0"/>
    <w:rPr>
      <w:rFonts w:ascii="Symbol" w:hAnsi="Symbol" w:cs="Symbol"/>
    </w:rPr>
  </w:style>
  <w:style w:type="character" w:customStyle="1" w:styleId="WW8Num21z1">
    <w:name w:val="WW8Num21z1"/>
    <w:rPr>
      <w:rFonts w:ascii="Courier New" w:hAnsi="Courier New" w:cs="Technic"/>
    </w:rPr>
  </w:style>
  <w:style w:type="character" w:customStyle="1" w:styleId="WW8Num21z2">
    <w:name w:val="WW8Num21z2"/>
    <w:rPr>
      <w:rFonts w:ascii="Wingdings" w:hAnsi="Wingdings" w:cs="Wingdings"/>
    </w:rPr>
  </w:style>
  <w:style w:type="character" w:customStyle="1" w:styleId="WW8Num23z0">
    <w:name w:val="WW8Num23z0"/>
    <w:rPr>
      <w:rFonts w:ascii="Arial" w:eastAsia="Times New Roman" w:hAnsi="Arial" w:cs="Technic"/>
    </w:rPr>
  </w:style>
  <w:style w:type="character" w:customStyle="1" w:styleId="WW8Num23z1">
    <w:name w:val="WW8Num23z1"/>
    <w:rPr>
      <w:rFonts w:ascii="Courier New" w:hAnsi="Courier New" w:cs="Technic"/>
    </w:rPr>
  </w:style>
  <w:style w:type="character" w:customStyle="1" w:styleId="WW8Num23z2">
    <w:name w:val="WW8Num23z2"/>
    <w:rPr>
      <w:rFonts w:ascii="Wingdings" w:hAnsi="Wingdings" w:cs="Wingdings"/>
    </w:rPr>
  </w:style>
  <w:style w:type="character" w:customStyle="1" w:styleId="WW8Num23z3">
    <w:name w:val="WW8Num23z3"/>
    <w:rPr>
      <w:rFonts w:ascii="Symbol" w:hAnsi="Symbol" w:cs="Symbol"/>
    </w:rPr>
  </w:style>
  <w:style w:type="character" w:customStyle="1" w:styleId="WW8Num24z0">
    <w:name w:val="WW8Num24z0"/>
    <w:rPr>
      <w:rFonts w:ascii="Times New Roman" w:eastAsia="Times New Roman" w:hAnsi="Times New Roman" w:cs="Times New Roman"/>
    </w:rPr>
  </w:style>
  <w:style w:type="character" w:customStyle="1" w:styleId="WW8Num24z1">
    <w:name w:val="WW8Num24z1"/>
    <w:rPr>
      <w:rFonts w:ascii="Symbol" w:hAnsi="Symbol" w:cs="Symbol"/>
    </w:rPr>
  </w:style>
  <w:style w:type="character" w:customStyle="1" w:styleId="WW8Num24z2">
    <w:name w:val="WW8Num24z2"/>
    <w:rPr>
      <w:rFonts w:ascii="Wingdings" w:hAnsi="Wingdings" w:cs="Wingdings"/>
    </w:rPr>
  </w:style>
  <w:style w:type="character" w:customStyle="1" w:styleId="WW8Num24z4">
    <w:name w:val="WW8Num24z4"/>
    <w:rPr>
      <w:rFonts w:ascii="Courier New" w:hAnsi="Courier New" w:cs="Technic"/>
    </w:rPr>
  </w:style>
  <w:style w:type="character" w:customStyle="1" w:styleId="Carpredefinitoparagrafo1">
    <w:name w:val="Car. predefinito paragrafo1"/>
  </w:style>
  <w:style w:type="character" w:styleId="Collegamentoipertestuale">
    <w:name w:val="Hyperlink"/>
    <w:rPr>
      <w:color w:val="0000FF"/>
      <w:u w:val="single"/>
    </w:rPr>
  </w:style>
  <w:style w:type="character" w:customStyle="1" w:styleId="apple-style-span">
    <w:name w:val="apple-style-span"/>
    <w:basedOn w:val="Carpredefinitoparagrafo1"/>
  </w:style>
  <w:style w:type="character" w:customStyle="1" w:styleId="TestonotaapidipaginaCarattere">
    <w:name w:val="Testo nota a piè di pagina Carattere"/>
  </w:style>
  <w:style w:type="character" w:customStyle="1" w:styleId="Caratterinotaapidipagina">
    <w:name w:val="Caratteri nota a piè di pagina"/>
    <w:rPr>
      <w:vertAlign w:val="superscript"/>
    </w:rPr>
  </w:style>
  <w:style w:type="character" w:customStyle="1" w:styleId="TitoloCarattere">
    <w:name w:val="Titolo Carattere"/>
    <w:rPr>
      <w:rFonts w:ascii="Arial" w:hAnsi="Arial" w:cs="Arial"/>
      <w:b/>
      <w:bCs/>
      <w:kern w:val="2"/>
      <w:sz w:val="32"/>
      <w:szCs w:val="32"/>
    </w:rPr>
  </w:style>
  <w:style w:type="character" w:customStyle="1" w:styleId="RientrocorpodeltestoCarattere">
    <w:name w:val="Rientro corpo del testo Carattere"/>
    <w:rPr>
      <w:sz w:val="24"/>
      <w:szCs w:val="24"/>
    </w:rPr>
  </w:style>
  <w:style w:type="character" w:customStyle="1" w:styleId="ListLabel1">
    <w:name w:val="ListLabel 1"/>
    <w:rPr>
      <w:color w:val="FFFFFF"/>
      <w:spacing w:val="-5"/>
      <w:sz w:val="18"/>
      <w:szCs w:val="18"/>
    </w:rPr>
  </w:style>
  <w:style w:type="paragraph" w:customStyle="1" w:styleId="Titolo20">
    <w:name w:val="Titolo2"/>
    <w:basedOn w:val="Normale"/>
    <w:next w:val="Corpotesto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Corpotesto">
    <w:name w:val="Body Text"/>
    <w:basedOn w:val="Normale"/>
    <w:pPr>
      <w:jc w:val="both"/>
    </w:pPr>
  </w:style>
  <w:style w:type="paragraph" w:styleId="Elenco">
    <w:name w:val="List"/>
    <w:basedOn w:val="Normale"/>
    <w:pPr>
      <w:ind w:left="283" w:hanging="283"/>
    </w:p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ice">
    <w:name w:val="Indice"/>
    <w:basedOn w:val="Normale"/>
    <w:pPr>
      <w:suppressLineNumbers/>
    </w:pPr>
    <w:rPr>
      <w:rFonts w:cs="Arial Unicode MS"/>
    </w:rPr>
  </w:style>
  <w:style w:type="paragraph" w:customStyle="1" w:styleId="caption1">
    <w:name w:val="caption1"/>
    <w:basedOn w:val="Normale"/>
    <w:pPr>
      <w:suppressLineNumbers/>
      <w:spacing w:before="120" w:after="120"/>
    </w:pPr>
    <w:rPr>
      <w:rFonts w:cs="Arial Unicode MS"/>
      <w:i/>
      <w:iCs/>
    </w:rPr>
  </w:style>
  <w:style w:type="paragraph" w:customStyle="1" w:styleId="caption11">
    <w:name w:val="caption11"/>
    <w:basedOn w:val="Normale"/>
    <w:next w:val="Normale"/>
    <w:pPr>
      <w:spacing w:before="120" w:after="120"/>
    </w:pPr>
    <w:rPr>
      <w:b/>
      <w:bCs/>
      <w:sz w:val="20"/>
      <w:szCs w:val="20"/>
    </w:rPr>
  </w:style>
  <w:style w:type="paragraph" w:customStyle="1" w:styleId="Titolo10">
    <w:name w:val="Titolo1"/>
    <w:basedOn w:val="Normale"/>
    <w:next w:val="Corpotesto"/>
    <w:pPr>
      <w:spacing w:before="240" w:after="60"/>
      <w:jc w:val="center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customStyle="1" w:styleId="Intestazioneepidipagina">
    <w:name w:val="Intestazione e piè di pagina"/>
    <w:basedOn w:val="Normale"/>
    <w:pPr>
      <w:suppressLineNumbers/>
      <w:tabs>
        <w:tab w:val="center" w:pos="4819"/>
        <w:tab w:val="right" w:pos="9638"/>
      </w:tabs>
    </w:p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Rientrocorpodeltesto">
    <w:name w:val="Body Text Indent"/>
    <w:basedOn w:val="Normale"/>
    <w:pPr>
      <w:spacing w:line="360" w:lineRule="auto"/>
      <w:ind w:left="360"/>
      <w:jc w:val="both"/>
    </w:pPr>
  </w:style>
  <w:style w:type="paragraph" w:customStyle="1" w:styleId="Corpodeltesto21">
    <w:name w:val="Corpo del testo 21"/>
    <w:basedOn w:val="Normale"/>
    <w:pPr>
      <w:spacing w:after="120" w:line="480" w:lineRule="auto"/>
    </w:pPr>
  </w:style>
  <w:style w:type="paragraph" w:customStyle="1" w:styleId="Corpodeltesto31">
    <w:name w:val="Corpo del testo 31"/>
    <w:basedOn w:val="Normale"/>
    <w:pPr>
      <w:spacing w:after="120"/>
    </w:pPr>
    <w:rPr>
      <w:sz w:val="16"/>
      <w:szCs w:val="16"/>
    </w:rPr>
  </w:style>
  <w:style w:type="paragraph" w:customStyle="1" w:styleId="Data1">
    <w:name w:val="Data1"/>
    <w:basedOn w:val="Normale"/>
    <w:next w:val="Normale"/>
  </w:style>
  <w:style w:type="paragraph" w:customStyle="1" w:styleId="Puntoelenco22">
    <w:name w:val="Punto elenco 22"/>
    <w:basedOn w:val="Normale"/>
    <w:pPr>
      <w:ind w:left="566" w:hanging="283"/>
    </w:pPr>
  </w:style>
  <w:style w:type="paragraph" w:customStyle="1" w:styleId="Puntoelenco32">
    <w:name w:val="Punto elenco 32"/>
    <w:basedOn w:val="Normale"/>
    <w:pPr>
      <w:ind w:left="849" w:hanging="283"/>
    </w:pPr>
  </w:style>
  <w:style w:type="paragraph" w:customStyle="1" w:styleId="Puntoelenco42">
    <w:name w:val="Punto elenco 42"/>
    <w:basedOn w:val="Normale"/>
    <w:pPr>
      <w:ind w:left="1132" w:hanging="283"/>
    </w:pPr>
  </w:style>
  <w:style w:type="paragraph" w:customStyle="1" w:styleId="Puntoelenco52">
    <w:name w:val="Punto elenco 52"/>
    <w:basedOn w:val="Normale"/>
    <w:pPr>
      <w:ind w:left="1415" w:hanging="283"/>
    </w:pPr>
  </w:style>
  <w:style w:type="paragraph" w:customStyle="1" w:styleId="Elencocontinua1">
    <w:name w:val="Elenco continua1"/>
    <w:basedOn w:val="Normale"/>
    <w:pPr>
      <w:spacing w:after="120"/>
      <w:ind w:left="283"/>
    </w:pPr>
  </w:style>
  <w:style w:type="paragraph" w:customStyle="1" w:styleId="Elencocontinua21">
    <w:name w:val="Elenco continua 21"/>
    <w:basedOn w:val="Normale"/>
    <w:pPr>
      <w:spacing w:after="120"/>
      <w:ind w:left="566"/>
    </w:pPr>
  </w:style>
  <w:style w:type="paragraph" w:customStyle="1" w:styleId="Elencocontinua31">
    <w:name w:val="Elenco continua 31"/>
    <w:basedOn w:val="Normale"/>
    <w:pPr>
      <w:spacing w:after="120"/>
      <w:ind w:left="849"/>
    </w:pPr>
  </w:style>
  <w:style w:type="paragraph" w:customStyle="1" w:styleId="Elencocontinua41">
    <w:name w:val="Elenco continua 41"/>
    <w:basedOn w:val="Normale"/>
    <w:pPr>
      <w:spacing w:after="120"/>
      <w:ind w:left="1132"/>
    </w:pPr>
  </w:style>
  <w:style w:type="paragraph" w:customStyle="1" w:styleId="Elencocontinua51">
    <w:name w:val="Elenco continua 51"/>
    <w:basedOn w:val="Normale"/>
    <w:pPr>
      <w:spacing w:after="120"/>
      <w:ind w:left="1415"/>
    </w:pPr>
  </w:style>
  <w:style w:type="paragraph" w:styleId="Firma">
    <w:name w:val="Signature"/>
    <w:basedOn w:val="Normale"/>
    <w:pPr>
      <w:ind w:left="4252"/>
    </w:pPr>
  </w:style>
  <w:style w:type="paragraph" w:styleId="Firmadipostaelettronica">
    <w:name w:val="E-mail Signature"/>
    <w:basedOn w:val="Normale"/>
  </w:style>
  <w:style w:type="paragraph" w:customStyle="1" w:styleId="Formuladiapertura1">
    <w:name w:val="Formula di apertura1"/>
    <w:basedOn w:val="Normale"/>
    <w:next w:val="Normale"/>
  </w:style>
  <w:style w:type="paragraph" w:customStyle="1" w:styleId="Formuladiapertura2">
    <w:name w:val="Formula di apertura2"/>
    <w:basedOn w:val="Normale"/>
    <w:pPr>
      <w:ind w:left="4252"/>
    </w:pPr>
  </w:style>
  <w:style w:type="paragraph" w:styleId="Indice1">
    <w:name w:val="index 1"/>
    <w:basedOn w:val="Normale"/>
    <w:next w:val="Normale"/>
    <w:pPr>
      <w:ind w:left="240" w:hanging="240"/>
    </w:pPr>
  </w:style>
  <w:style w:type="paragraph" w:styleId="Indice2">
    <w:name w:val="index 2"/>
    <w:basedOn w:val="Normale"/>
    <w:next w:val="Normale"/>
    <w:pPr>
      <w:ind w:left="480" w:hanging="240"/>
    </w:pPr>
  </w:style>
  <w:style w:type="paragraph" w:styleId="Indice3">
    <w:name w:val="index 3"/>
    <w:basedOn w:val="Normale"/>
    <w:next w:val="Normale"/>
    <w:pPr>
      <w:ind w:left="720" w:hanging="240"/>
    </w:pPr>
  </w:style>
  <w:style w:type="paragraph" w:styleId="Sommario4">
    <w:name w:val="toc 4"/>
    <w:basedOn w:val="Normale"/>
    <w:next w:val="Normale"/>
    <w:pPr>
      <w:ind w:left="960" w:hanging="240"/>
    </w:pPr>
  </w:style>
  <w:style w:type="paragraph" w:styleId="Sommario5">
    <w:name w:val="toc 5"/>
    <w:basedOn w:val="Normale"/>
    <w:next w:val="Normale"/>
    <w:pPr>
      <w:ind w:left="1200" w:hanging="240"/>
    </w:pPr>
  </w:style>
  <w:style w:type="paragraph" w:styleId="Sommario6">
    <w:name w:val="toc 6"/>
    <w:basedOn w:val="Normale"/>
    <w:next w:val="Normale"/>
    <w:pPr>
      <w:ind w:left="1440" w:hanging="240"/>
    </w:pPr>
  </w:style>
  <w:style w:type="paragraph" w:styleId="Sommario7">
    <w:name w:val="toc 7"/>
    <w:basedOn w:val="Normale"/>
    <w:next w:val="Normale"/>
    <w:pPr>
      <w:ind w:left="1680" w:hanging="240"/>
    </w:pPr>
  </w:style>
  <w:style w:type="paragraph" w:styleId="Sommario8">
    <w:name w:val="toc 8"/>
    <w:basedOn w:val="Normale"/>
    <w:next w:val="Normale"/>
    <w:pPr>
      <w:ind w:left="1920" w:hanging="240"/>
    </w:pPr>
  </w:style>
  <w:style w:type="paragraph" w:styleId="Sommario9">
    <w:name w:val="toc 9"/>
    <w:basedOn w:val="Normale"/>
    <w:next w:val="Normale"/>
    <w:pPr>
      <w:ind w:left="2160" w:hanging="240"/>
    </w:pPr>
  </w:style>
  <w:style w:type="paragraph" w:customStyle="1" w:styleId="Indicedellefigure1">
    <w:name w:val="Indice delle figure1"/>
    <w:basedOn w:val="Normale"/>
    <w:next w:val="Normale"/>
    <w:pPr>
      <w:ind w:left="480" w:hanging="480"/>
    </w:pPr>
  </w:style>
  <w:style w:type="paragraph" w:customStyle="1" w:styleId="Indicefonti1">
    <w:name w:val="Indice fonti1"/>
    <w:basedOn w:val="Normale"/>
    <w:next w:val="Normale"/>
    <w:pPr>
      <w:ind w:left="240" w:hanging="240"/>
    </w:pPr>
  </w:style>
  <w:style w:type="paragraph" w:styleId="Indirizzodestinatario">
    <w:name w:val="envelope address"/>
    <w:basedOn w:val="Normale"/>
    <w:pPr>
      <w:ind w:left="2880"/>
    </w:pPr>
    <w:rPr>
      <w:rFonts w:ascii="Arial" w:hAnsi="Arial" w:cs="Arial"/>
    </w:rPr>
  </w:style>
  <w:style w:type="paragraph" w:styleId="IndirizzoHTML">
    <w:name w:val="HTML Address"/>
    <w:basedOn w:val="Normale"/>
    <w:rPr>
      <w:i/>
      <w:iCs/>
    </w:rPr>
  </w:style>
  <w:style w:type="paragraph" w:styleId="Indirizzomittente">
    <w:name w:val="envelope return"/>
    <w:basedOn w:val="Normale"/>
    <w:rPr>
      <w:rFonts w:ascii="Arial" w:hAnsi="Arial" w:cs="Arial"/>
      <w:sz w:val="20"/>
      <w:szCs w:val="20"/>
    </w:rPr>
  </w:style>
  <w:style w:type="paragraph" w:customStyle="1" w:styleId="Intestazionemessaggio1">
    <w:name w:val="Intestazione messaggio1"/>
    <w:basedOn w:val="Normale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clear" w:color="auto" w:fill="CCCCCC"/>
      <w:ind w:left="1134" w:hanging="1134"/>
    </w:pPr>
    <w:rPr>
      <w:rFonts w:ascii="Arial" w:hAnsi="Arial" w:cs="Arial"/>
    </w:rPr>
  </w:style>
  <w:style w:type="paragraph" w:customStyle="1" w:styleId="Intestazionenota1">
    <w:name w:val="Intestazione nota1"/>
    <w:basedOn w:val="Normale"/>
    <w:next w:val="Normale"/>
  </w:style>
  <w:style w:type="paragraph" w:customStyle="1" w:styleId="Mappadocumento1">
    <w:name w:val="Mappa documento1"/>
    <w:basedOn w:val="Normale"/>
    <w:pPr>
      <w:shd w:val="clear" w:color="auto" w:fill="000080"/>
    </w:pPr>
    <w:rPr>
      <w:rFonts w:ascii="Tahoma" w:hAnsi="Tahoma" w:cs="Tahoma"/>
    </w:rPr>
  </w:style>
  <w:style w:type="paragraph" w:styleId="NormaleWeb">
    <w:name w:val="Normal (Web)"/>
    <w:basedOn w:val="Normale"/>
  </w:style>
  <w:style w:type="paragraph" w:customStyle="1" w:styleId="Numeroelenco1">
    <w:name w:val="Numero elenco1"/>
    <w:basedOn w:val="Normale"/>
    <w:pPr>
      <w:numPr>
        <w:numId w:val="10"/>
      </w:numPr>
    </w:pPr>
  </w:style>
  <w:style w:type="paragraph" w:customStyle="1" w:styleId="Numeroelenco21">
    <w:name w:val="Numero elenco 21"/>
    <w:basedOn w:val="Normale"/>
    <w:pPr>
      <w:numPr>
        <w:numId w:val="5"/>
      </w:numPr>
    </w:pPr>
  </w:style>
  <w:style w:type="paragraph" w:customStyle="1" w:styleId="Numeroelenco31">
    <w:name w:val="Numero elenco 31"/>
    <w:basedOn w:val="Normale"/>
    <w:pPr>
      <w:numPr>
        <w:numId w:val="4"/>
      </w:numPr>
    </w:pPr>
  </w:style>
  <w:style w:type="paragraph" w:customStyle="1" w:styleId="Numeroelenco41">
    <w:name w:val="Numero elenco 41"/>
    <w:basedOn w:val="Normale"/>
    <w:pPr>
      <w:numPr>
        <w:numId w:val="3"/>
      </w:numPr>
    </w:pPr>
  </w:style>
  <w:style w:type="paragraph" w:customStyle="1" w:styleId="Numeroelenco51">
    <w:name w:val="Numero elenco 51"/>
    <w:basedOn w:val="Normale"/>
    <w:pPr>
      <w:numPr>
        <w:numId w:val="2"/>
      </w:numPr>
    </w:pPr>
  </w:style>
  <w:style w:type="paragraph" w:styleId="PreformattatoHTML">
    <w:name w:val="HTML Preformatted"/>
    <w:basedOn w:val="Normale"/>
    <w:rPr>
      <w:rFonts w:ascii="Courier New" w:hAnsi="Courier New" w:cs="Courier New"/>
      <w:sz w:val="20"/>
      <w:szCs w:val="20"/>
    </w:rPr>
  </w:style>
  <w:style w:type="paragraph" w:customStyle="1" w:styleId="Primorientrocorpodeltesto1">
    <w:name w:val="Primo rientro corpo del testo1"/>
    <w:basedOn w:val="Corpotesto"/>
    <w:pPr>
      <w:spacing w:after="120"/>
      <w:ind w:firstLine="210"/>
      <w:jc w:val="left"/>
    </w:pPr>
  </w:style>
  <w:style w:type="paragraph" w:customStyle="1" w:styleId="Primorientrocorpodeltesto21">
    <w:name w:val="Primo rientro corpo del testo 21"/>
    <w:basedOn w:val="Rientrocorpodeltesto"/>
    <w:pPr>
      <w:spacing w:after="120" w:line="240" w:lineRule="auto"/>
      <w:ind w:left="283" w:firstLine="210"/>
      <w:jc w:val="left"/>
    </w:pPr>
  </w:style>
  <w:style w:type="paragraph" w:customStyle="1" w:styleId="Puntoelenco1">
    <w:name w:val="Punto elenco1"/>
    <w:basedOn w:val="Normale"/>
    <w:pPr>
      <w:numPr>
        <w:numId w:val="11"/>
      </w:numPr>
    </w:pPr>
  </w:style>
  <w:style w:type="paragraph" w:customStyle="1" w:styleId="Puntoelenco21">
    <w:name w:val="Punto elenco 21"/>
    <w:basedOn w:val="Normale"/>
    <w:pPr>
      <w:numPr>
        <w:numId w:val="9"/>
      </w:numPr>
    </w:pPr>
  </w:style>
  <w:style w:type="paragraph" w:customStyle="1" w:styleId="Puntoelenco31">
    <w:name w:val="Punto elenco 31"/>
    <w:basedOn w:val="Normale"/>
    <w:pPr>
      <w:numPr>
        <w:numId w:val="8"/>
      </w:numPr>
    </w:pPr>
  </w:style>
  <w:style w:type="paragraph" w:customStyle="1" w:styleId="Puntoelenco41">
    <w:name w:val="Punto elenco 41"/>
    <w:basedOn w:val="Normale"/>
    <w:pPr>
      <w:numPr>
        <w:numId w:val="7"/>
      </w:numPr>
    </w:pPr>
  </w:style>
  <w:style w:type="paragraph" w:customStyle="1" w:styleId="Puntoelenco51">
    <w:name w:val="Punto elenco 51"/>
    <w:basedOn w:val="Normale"/>
    <w:pPr>
      <w:numPr>
        <w:numId w:val="6"/>
      </w:numPr>
    </w:pPr>
  </w:style>
  <w:style w:type="paragraph" w:customStyle="1" w:styleId="Rientrocorpodeltesto21">
    <w:name w:val="Rientro corpo del testo 21"/>
    <w:basedOn w:val="Normale"/>
    <w:pPr>
      <w:spacing w:after="120" w:line="480" w:lineRule="auto"/>
      <w:ind w:left="283"/>
    </w:pPr>
  </w:style>
  <w:style w:type="paragraph" w:customStyle="1" w:styleId="Rientrocorpodeltesto31">
    <w:name w:val="Rientro corpo del testo 31"/>
    <w:basedOn w:val="Normale"/>
    <w:pPr>
      <w:spacing w:after="120"/>
      <w:ind w:left="283"/>
    </w:pPr>
    <w:rPr>
      <w:sz w:val="16"/>
      <w:szCs w:val="16"/>
    </w:rPr>
  </w:style>
  <w:style w:type="paragraph" w:customStyle="1" w:styleId="Rientronormale1">
    <w:name w:val="Rientro normale1"/>
    <w:basedOn w:val="Normale"/>
    <w:pPr>
      <w:ind w:left="708"/>
    </w:pPr>
  </w:style>
  <w:style w:type="paragraph" w:styleId="Sommario1">
    <w:name w:val="toc 1"/>
    <w:basedOn w:val="Normale"/>
    <w:next w:val="Normale"/>
  </w:style>
  <w:style w:type="paragraph" w:styleId="Sommario2">
    <w:name w:val="toc 2"/>
    <w:basedOn w:val="Normale"/>
    <w:next w:val="Normale"/>
    <w:pPr>
      <w:ind w:left="240"/>
    </w:pPr>
  </w:style>
  <w:style w:type="paragraph" w:styleId="Sommario3">
    <w:name w:val="toc 3"/>
    <w:basedOn w:val="Normale"/>
    <w:next w:val="Normale"/>
    <w:pPr>
      <w:ind w:left="480"/>
    </w:pPr>
  </w:style>
  <w:style w:type="paragraph" w:customStyle="1" w:styleId="Sommario41">
    <w:name w:val="Sommario 41"/>
    <w:basedOn w:val="Normale"/>
    <w:next w:val="Normale"/>
    <w:pPr>
      <w:ind w:left="720"/>
    </w:pPr>
  </w:style>
  <w:style w:type="paragraph" w:customStyle="1" w:styleId="Sommario51">
    <w:name w:val="Sommario 51"/>
    <w:basedOn w:val="Normale"/>
    <w:next w:val="Normale"/>
    <w:pPr>
      <w:ind w:left="960"/>
    </w:pPr>
  </w:style>
  <w:style w:type="paragraph" w:customStyle="1" w:styleId="Sommario61">
    <w:name w:val="Sommario 61"/>
    <w:basedOn w:val="Normale"/>
    <w:next w:val="Normale"/>
    <w:pPr>
      <w:ind w:left="1200"/>
    </w:pPr>
  </w:style>
  <w:style w:type="paragraph" w:customStyle="1" w:styleId="Sommario71">
    <w:name w:val="Sommario 71"/>
    <w:basedOn w:val="Normale"/>
    <w:next w:val="Normale"/>
    <w:pPr>
      <w:ind w:left="1440"/>
    </w:pPr>
  </w:style>
  <w:style w:type="paragraph" w:customStyle="1" w:styleId="Sommario81">
    <w:name w:val="Sommario 81"/>
    <w:basedOn w:val="Normale"/>
    <w:next w:val="Normale"/>
    <w:pPr>
      <w:ind w:left="1680"/>
    </w:pPr>
  </w:style>
  <w:style w:type="paragraph" w:customStyle="1" w:styleId="Sommario91">
    <w:name w:val="Sommario 91"/>
    <w:basedOn w:val="Normale"/>
    <w:next w:val="Normale"/>
    <w:pPr>
      <w:ind w:left="1920"/>
    </w:pPr>
  </w:style>
  <w:style w:type="paragraph" w:styleId="Sottotitolo">
    <w:name w:val="Subtitle"/>
    <w:basedOn w:val="Normale"/>
    <w:next w:val="Corpotesto"/>
    <w:qFormat/>
    <w:pPr>
      <w:spacing w:after="60"/>
      <w:jc w:val="center"/>
      <w:outlineLvl w:val="1"/>
    </w:pPr>
    <w:rPr>
      <w:rFonts w:ascii="Arial" w:hAnsi="Arial" w:cs="Arial"/>
    </w:rPr>
  </w:style>
  <w:style w:type="paragraph" w:customStyle="1" w:styleId="Testocommento1">
    <w:name w:val="Testo commento1"/>
    <w:basedOn w:val="Normale"/>
    <w:rPr>
      <w:sz w:val="20"/>
      <w:szCs w:val="20"/>
    </w:rPr>
  </w:style>
  <w:style w:type="paragraph" w:customStyle="1" w:styleId="Testodelblocco1">
    <w:name w:val="Testo del blocco1"/>
    <w:basedOn w:val="Normale"/>
    <w:pPr>
      <w:spacing w:after="120"/>
      <w:ind w:left="1440" w:right="1440"/>
    </w:pPr>
  </w:style>
  <w:style w:type="paragraph" w:customStyle="1" w:styleId="Testomacro1">
    <w:name w:val="Testo macro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</w:pPr>
    <w:rPr>
      <w:rFonts w:ascii="Courier New" w:hAnsi="Courier New" w:cs="Courier New"/>
      <w:lang w:eastAsia="zh-CN"/>
    </w:rPr>
  </w:style>
  <w:style w:type="paragraph" w:customStyle="1" w:styleId="Testonormale1">
    <w:name w:val="Testo normale1"/>
    <w:basedOn w:val="Normale"/>
    <w:rPr>
      <w:rFonts w:ascii="Courier New" w:hAnsi="Courier New" w:cs="Courier New"/>
      <w:sz w:val="20"/>
      <w:szCs w:val="20"/>
    </w:rPr>
  </w:style>
  <w:style w:type="paragraph" w:styleId="Testonotaapidipagina">
    <w:name w:val="footnote text"/>
    <w:basedOn w:val="Normale"/>
    <w:rPr>
      <w:sz w:val="20"/>
      <w:szCs w:val="20"/>
    </w:rPr>
  </w:style>
  <w:style w:type="paragraph" w:styleId="Testonotadichiusura">
    <w:name w:val="endnote text"/>
    <w:basedOn w:val="Normale"/>
    <w:rPr>
      <w:sz w:val="20"/>
      <w:szCs w:val="20"/>
    </w:rPr>
  </w:style>
  <w:style w:type="paragraph" w:styleId="Titoloindice">
    <w:name w:val="index heading"/>
    <w:basedOn w:val="Normale"/>
    <w:next w:val="Indice1"/>
    <w:rPr>
      <w:rFonts w:ascii="Arial" w:hAnsi="Arial" w:cs="Arial"/>
      <w:b/>
      <w:bCs/>
    </w:rPr>
  </w:style>
  <w:style w:type="paragraph" w:customStyle="1" w:styleId="Titoloindicefonti1">
    <w:name w:val="Titolo indice fonti1"/>
    <w:basedOn w:val="Normale"/>
    <w:next w:val="Normale"/>
    <w:pPr>
      <w:spacing w:before="120"/>
    </w:pPr>
    <w:rPr>
      <w:rFonts w:ascii="Arial" w:hAnsi="Arial" w:cs="Arial"/>
      <w:b/>
      <w:bCs/>
    </w:rPr>
  </w:style>
  <w:style w:type="paragraph" w:styleId="Testofumetto">
    <w:name w:val="Balloon Text"/>
    <w:basedOn w:val="Normale"/>
    <w:rPr>
      <w:rFonts w:ascii="Tahoma" w:hAnsi="Tahoma" w:cs="Tahoma"/>
      <w:sz w:val="16"/>
      <w:szCs w:val="16"/>
    </w:rPr>
  </w:style>
  <w:style w:type="paragraph" w:customStyle="1" w:styleId="Elencoacolori-Colore11">
    <w:name w:val="Elenco a colori - Colore 11"/>
    <w:basedOn w:val="Normale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customStyle="1" w:styleId="Default">
    <w:name w:val="Default"/>
    <w:pPr>
      <w:suppressAutoHyphens/>
      <w:autoSpaceDE w:val="0"/>
    </w:pPr>
    <w:rPr>
      <w:rFonts w:ascii="Arial" w:hAnsi="Arial" w:cs="Arial"/>
      <w:color w:val="000000"/>
      <w:sz w:val="24"/>
      <w:szCs w:val="24"/>
      <w:lang w:eastAsia="ja-JP"/>
    </w:rPr>
  </w:style>
  <w:style w:type="paragraph" w:styleId="Paragrafoelenco">
    <w:name w:val="List Paragraph"/>
    <w:basedOn w:val="Normale"/>
    <w:qFormat/>
    <w:pPr>
      <w:widowControl w:val="0"/>
      <w:autoSpaceDE w:val="0"/>
      <w:ind w:left="972" w:hanging="361"/>
    </w:pPr>
    <w:rPr>
      <w:rFonts w:ascii="Calibri" w:eastAsia="Calibri" w:hAnsi="Calibri" w:cs="Calibri"/>
      <w:sz w:val="22"/>
      <w:szCs w:val="22"/>
    </w:rPr>
  </w:style>
  <w:style w:type="paragraph" w:customStyle="1" w:styleId="TableParagraph">
    <w:name w:val="Table Paragraph"/>
    <w:basedOn w:val="Normale"/>
    <w:pPr>
      <w:widowControl w:val="0"/>
      <w:autoSpaceDE w:val="0"/>
      <w:spacing w:before="8" w:line="256" w:lineRule="exact"/>
      <w:ind w:left="69"/>
    </w:pPr>
    <w:rPr>
      <w:rFonts w:ascii="Calibri" w:eastAsia="Calibri" w:hAnsi="Calibri" w:cs="Calibri"/>
      <w:sz w:val="22"/>
      <w:szCs w:val="22"/>
    </w:rPr>
  </w:style>
  <w:style w:type="paragraph" w:customStyle="1" w:styleId="Contenutotabella">
    <w:name w:val="Contenuto tabella"/>
    <w:basedOn w:val="Normale"/>
    <w:pPr>
      <w:widowControl w:val="0"/>
      <w:suppressLineNumbers/>
    </w:pPr>
  </w:style>
  <w:style w:type="paragraph" w:customStyle="1" w:styleId="Titolotabella">
    <w:name w:val="Titolo tabella"/>
    <w:basedOn w:val="Contenutotabella"/>
    <w:pPr>
      <w:jc w:val="center"/>
    </w:pPr>
    <w:rPr>
      <w:b/>
      <w:bCs/>
    </w:rPr>
  </w:style>
  <w:style w:type="paragraph" w:customStyle="1" w:styleId="Contenutocorniceuser">
    <w:name w:val="Contenuto cornice (user)"/>
    <w:basedOn w:val="Normale"/>
  </w:style>
  <w:style w:type="paragraph" w:customStyle="1" w:styleId="Contenutocornice">
    <w:name w:val="Contenuto cornice"/>
    <w:basedOn w:val="Normale"/>
  </w:style>
  <w:style w:type="paragraph" w:customStyle="1" w:styleId="Titolo30">
    <w:name w:val="Titolo3"/>
    <w:basedOn w:val="Normale"/>
    <w:pPr>
      <w:spacing w:before="83"/>
      <w:ind w:right="2"/>
      <w:jc w:val="center"/>
    </w:pPr>
    <w:rPr>
      <w:rFonts w:ascii="Arial" w:eastAsia="Arial" w:hAnsi="Arial" w:cs="Arial"/>
      <w:b/>
      <w:bCs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Spett</vt:lpstr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Spett</dc:title>
  <cp:lastModifiedBy>Gianluca Luccini</cp:lastModifiedBy>
  <cp:revision>9</cp:revision>
  <cp:lastPrinted>2022-07-25T07:36:00Z</cp:lastPrinted>
  <dcterms:created xsi:type="dcterms:W3CDTF">2018-01-19T08:51:00Z</dcterms:created>
  <dcterms:modified xsi:type="dcterms:W3CDTF">2026-10-20T08:11:00Z</dcterms:modified>
</cp:coreProperties>
</file>